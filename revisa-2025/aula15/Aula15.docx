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30E7C" w14:textId="6F671121" w:rsidR="00D363A1" w:rsidRPr="00D363A1" w:rsidRDefault="00D363A1" w:rsidP="00D363A1">
      <w:pPr>
        <w:jc w:val="center"/>
        <w:rPr>
          <w:rFonts w:ascii="Arial" w:hAnsi="Arial" w:cs="Arial"/>
          <w:b/>
          <w:i/>
          <w:iCs/>
          <w:sz w:val="56"/>
          <w:szCs w:val="56"/>
        </w:rPr>
      </w:pPr>
      <w:r w:rsidRPr="00D363A1">
        <w:rPr>
          <w:rFonts w:ascii="Arial" w:hAnsi="Arial" w:cs="Arial"/>
          <w:b/>
          <w:i/>
          <w:iCs/>
          <w:sz w:val="56"/>
          <w:szCs w:val="56"/>
        </w:rPr>
        <w:t xml:space="preserve">Sweet </w:t>
      </w:r>
      <w:proofErr w:type="spellStart"/>
      <w:r w:rsidRPr="00D363A1">
        <w:rPr>
          <w:rFonts w:ascii="Arial" w:hAnsi="Arial" w:cs="Arial"/>
          <w:b/>
          <w:i/>
          <w:iCs/>
          <w:sz w:val="56"/>
          <w:szCs w:val="56"/>
        </w:rPr>
        <w:t>alert</w:t>
      </w:r>
      <w:proofErr w:type="spellEnd"/>
    </w:p>
    <w:p w14:paraId="4BE5B96B" w14:textId="0D7A887E" w:rsidR="00D363A1" w:rsidRDefault="00D363A1" w:rsidP="00AC616C">
      <w:pPr>
        <w:jc w:val="center"/>
        <w:rPr>
          <w:rFonts w:ascii="Arial" w:hAnsi="Arial" w:cs="Arial"/>
          <w:b/>
        </w:rPr>
      </w:pPr>
      <w:r w:rsidRPr="00630A28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6023FD1C" wp14:editId="370219D4">
            <wp:simplePos x="0" y="0"/>
            <wp:positionH relativeFrom="column">
              <wp:posOffset>1516242</wp:posOffset>
            </wp:positionH>
            <wp:positionV relativeFrom="paragraph">
              <wp:posOffset>139782</wp:posOffset>
            </wp:positionV>
            <wp:extent cx="2185670" cy="1386205"/>
            <wp:effectExtent l="0" t="0" r="0" b="0"/>
            <wp:wrapThrough wrapText="bothSides">
              <wp:wrapPolygon edited="0">
                <wp:start x="0" y="0"/>
                <wp:lineTo x="0" y="21372"/>
                <wp:lineTo x="21462" y="21372"/>
                <wp:lineTo x="21462" y="0"/>
                <wp:lineTo x="0" y="0"/>
              </wp:wrapPolygon>
            </wp:wrapThrough>
            <wp:docPr id="1474229895" name="Imagem 1" descr="Pessoa cortando um bol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9895" name="Imagem 1" descr="Pessoa cortando um bolo&#10;&#10;Descrição gerada automaticamente com confiança baix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11D52" w14:textId="0FB2181F" w:rsidR="00B2610E" w:rsidRDefault="00B2610E" w:rsidP="00AC616C">
      <w:pPr>
        <w:jc w:val="center"/>
        <w:rPr>
          <w:rFonts w:ascii="Arial" w:hAnsi="Arial" w:cs="Arial"/>
          <w:b/>
        </w:rPr>
      </w:pPr>
    </w:p>
    <w:p w14:paraId="24BFD3AB" w14:textId="77777777" w:rsidR="00B2610E" w:rsidRDefault="00B2610E" w:rsidP="00AC616C">
      <w:pPr>
        <w:jc w:val="center"/>
        <w:rPr>
          <w:rFonts w:ascii="Arial" w:hAnsi="Arial" w:cs="Arial"/>
          <w:b/>
        </w:rPr>
      </w:pPr>
    </w:p>
    <w:p w14:paraId="26253A64" w14:textId="77777777" w:rsidR="00630A28" w:rsidRDefault="00630A28" w:rsidP="00AC616C">
      <w:pPr>
        <w:jc w:val="center"/>
        <w:rPr>
          <w:rFonts w:ascii="Arial" w:hAnsi="Arial" w:cs="Arial"/>
          <w:b/>
        </w:rPr>
      </w:pPr>
    </w:p>
    <w:p w14:paraId="46E75A7F" w14:textId="77777777" w:rsidR="00630A28" w:rsidRDefault="00630A28" w:rsidP="00AC616C">
      <w:pPr>
        <w:jc w:val="center"/>
        <w:rPr>
          <w:rFonts w:ascii="Arial" w:hAnsi="Arial" w:cs="Arial"/>
          <w:b/>
        </w:rPr>
      </w:pPr>
    </w:p>
    <w:p w14:paraId="348BE237" w14:textId="77777777" w:rsidR="00630A28" w:rsidRDefault="00630A28" w:rsidP="0069374D">
      <w:pPr>
        <w:rPr>
          <w:rFonts w:ascii="Arial" w:hAnsi="Arial" w:cs="Arial"/>
          <w:b/>
        </w:rPr>
      </w:pPr>
    </w:p>
    <w:p w14:paraId="78D3BC99" w14:textId="77777777" w:rsidR="00BF408E" w:rsidRDefault="00BF408E" w:rsidP="00B2610E">
      <w:pPr>
        <w:rPr>
          <w:rFonts w:ascii="Arial" w:hAnsi="Arial" w:cs="Arial"/>
          <w:b/>
        </w:rPr>
      </w:pPr>
    </w:p>
    <w:p w14:paraId="43EEEB8F" w14:textId="69338720" w:rsidR="00E900A8" w:rsidRDefault="00E900A8" w:rsidP="00B2610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Atividade</w:t>
      </w:r>
    </w:p>
    <w:p w14:paraId="7501E837" w14:textId="724488B1" w:rsidR="00E900A8" w:rsidRPr="00E900A8" w:rsidRDefault="0069374D" w:rsidP="00BF408E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Personalizar os </w:t>
      </w:r>
      <w:proofErr w:type="spellStart"/>
      <w:r w:rsidRPr="00D363A1">
        <w:rPr>
          <w:rFonts w:ascii="Arial" w:hAnsi="Arial" w:cs="Arial"/>
          <w:bCs/>
          <w:i/>
          <w:iCs/>
        </w:rPr>
        <w:t>alert</w:t>
      </w:r>
      <w:proofErr w:type="spellEnd"/>
      <w:r>
        <w:rPr>
          <w:rFonts w:ascii="Arial" w:hAnsi="Arial" w:cs="Arial"/>
          <w:bCs/>
        </w:rPr>
        <w:t xml:space="preserve"> do aula15.html</w:t>
      </w:r>
      <w:r w:rsidR="00D363A1">
        <w:rPr>
          <w:rFonts w:ascii="Arial" w:hAnsi="Arial" w:cs="Arial"/>
          <w:bCs/>
        </w:rPr>
        <w:t xml:space="preserve"> ou pode ser da aula anterior, caso tenha desenvolvido a paginação.</w:t>
      </w:r>
    </w:p>
    <w:p w14:paraId="6082D12E" w14:textId="77777777" w:rsidR="004F0CE5" w:rsidRDefault="004F0CE5" w:rsidP="00B2610E">
      <w:pPr>
        <w:rPr>
          <w:rFonts w:ascii="Arial" w:hAnsi="Arial" w:cs="Arial"/>
          <w:bCs/>
        </w:rPr>
      </w:pPr>
    </w:p>
    <w:p w14:paraId="6822C989" w14:textId="00BB95D4" w:rsidR="0069374D" w:rsidRPr="00E900A8" w:rsidRDefault="0069374D" w:rsidP="00B2610E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41EA5BB" wp14:editId="00C796A5">
                <wp:simplePos x="0" y="0"/>
                <wp:positionH relativeFrom="column">
                  <wp:posOffset>855980</wp:posOffset>
                </wp:positionH>
                <wp:positionV relativeFrom="paragraph">
                  <wp:posOffset>618490</wp:posOffset>
                </wp:positionV>
                <wp:extent cx="1938020" cy="1003935"/>
                <wp:effectExtent l="38100" t="38100" r="43180" b="37465"/>
                <wp:wrapNone/>
                <wp:docPr id="985930998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38020" cy="100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45EC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6" o:spid="_x0000_s1026" type="#_x0000_t75" style="position:absolute;margin-left:66.7pt;margin-top:48pt;width:154pt;height:80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&#13;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4CEFCD3" wp14:editId="0F1E9092">
                <wp:simplePos x="0" y="0"/>
                <wp:positionH relativeFrom="column">
                  <wp:posOffset>3702025</wp:posOffset>
                </wp:positionH>
                <wp:positionV relativeFrom="paragraph">
                  <wp:posOffset>1566920</wp:posOffset>
                </wp:positionV>
                <wp:extent cx="594000" cy="536760"/>
                <wp:effectExtent l="38100" t="38100" r="41275" b="47625"/>
                <wp:wrapNone/>
                <wp:docPr id="639867776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9400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3E82" id="Tinta 20" o:spid="_x0000_s1026" type="#_x0000_t75" style="position:absolute;margin-left:290.8pt;margin-top:122.7pt;width:48.15pt;height:4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&#13;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9CE363" wp14:editId="14382224">
                <wp:simplePos x="0" y="0"/>
                <wp:positionH relativeFrom="column">
                  <wp:posOffset>18415</wp:posOffset>
                </wp:positionH>
                <wp:positionV relativeFrom="paragraph">
                  <wp:posOffset>1094105</wp:posOffset>
                </wp:positionV>
                <wp:extent cx="1126945" cy="444195"/>
                <wp:effectExtent l="38100" t="38100" r="41910" b="38735"/>
                <wp:wrapNone/>
                <wp:docPr id="1401935719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26945" cy="4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6B85" id="Tinta 17" o:spid="_x0000_s1026" type="#_x0000_t75" style="position:absolute;margin-left:1.1pt;margin-top:85.8pt;width:89.45pt;height:3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&#13;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93900C" wp14:editId="7BEBB058">
                <wp:simplePos x="0" y="0"/>
                <wp:positionH relativeFrom="column">
                  <wp:posOffset>21385</wp:posOffset>
                </wp:positionH>
                <wp:positionV relativeFrom="paragraph">
                  <wp:posOffset>744210</wp:posOffset>
                </wp:positionV>
                <wp:extent cx="477000" cy="449280"/>
                <wp:effectExtent l="38100" t="38100" r="31115" b="33655"/>
                <wp:wrapNone/>
                <wp:docPr id="1110903597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7700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4D664" id="Tinta 1" o:spid="_x0000_s1026" type="#_x0000_t75" style="position:absolute;margin-left:1.35pt;margin-top:58.25pt;width:38.25pt;height:3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">
                <v:imagedata r:id="rId16" o:title=""/>
              </v:shape>
            </w:pict>
          </mc:Fallback>
        </mc:AlternateContent>
      </w:r>
      <w:r w:rsidRPr="0069374D">
        <w:rPr>
          <w:rFonts w:ascii="Arial" w:hAnsi="Arial" w:cs="Arial"/>
          <w:bCs/>
          <w:noProof/>
        </w:rPr>
        <w:drawing>
          <wp:inline distT="0" distB="0" distL="0" distR="0" wp14:anchorId="42CC0B87" wp14:editId="6D898D05">
            <wp:extent cx="5400040" cy="3909695"/>
            <wp:effectExtent l="0" t="0" r="0" b="1905"/>
            <wp:docPr id="943253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53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D785" w14:textId="15D60671" w:rsidR="004F0CE5" w:rsidRPr="0069374D" w:rsidRDefault="0069374D" w:rsidP="00B2610E">
      <w:pPr>
        <w:rPr>
          <w:rFonts w:ascii="Arial" w:hAnsi="Arial" w:cs="Arial"/>
          <w:bCs/>
        </w:rPr>
      </w:pPr>
      <w:r w:rsidRPr="0069374D">
        <w:rPr>
          <w:rFonts w:ascii="Arial" w:hAnsi="Arial" w:cs="Arial"/>
          <w:bCs/>
        </w:rPr>
        <w:t xml:space="preserve">Os botões em destaque </w:t>
      </w:r>
      <w:r w:rsidRPr="00D363A1">
        <w:rPr>
          <w:rFonts w:ascii="Arial" w:hAnsi="Arial" w:cs="Arial"/>
          <w:b/>
          <w:color w:val="00B050"/>
        </w:rPr>
        <w:t>verde</w:t>
      </w:r>
      <w:r w:rsidRPr="0069374D">
        <w:rPr>
          <w:rFonts w:ascii="Arial" w:hAnsi="Arial" w:cs="Arial"/>
          <w:bCs/>
        </w:rPr>
        <w:t>, devem</w:t>
      </w:r>
      <w:r>
        <w:rPr>
          <w:rFonts w:ascii="Arial" w:hAnsi="Arial" w:cs="Arial"/>
          <w:bCs/>
        </w:rPr>
        <w:t xml:space="preserve"> apresentar uma confirmação, semelhante a apresentado abaixo:</w:t>
      </w:r>
    </w:p>
    <w:p w14:paraId="51214D26" w14:textId="2E48FF9F" w:rsidR="00D83596" w:rsidRDefault="0069374D" w:rsidP="004D3B4B">
      <w:pPr>
        <w:jc w:val="center"/>
        <w:rPr>
          <w:rFonts w:ascii="Arial" w:hAnsi="Arial" w:cs="Arial"/>
          <w:b/>
        </w:rPr>
      </w:pPr>
      <w:r w:rsidRPr="0069374D">
        <w:rPr>
          <w:rFonts w:ascii="Arial" w:hAnsi="Arial" w:cs="Arial"/>
          <w:b/>
          <w:noProof/>
        </w:rPr>
        <w:lastRenderedPageBreak/>
        <w:drawing>
          <wp:inline distT="0" distB="0" distL="0" distR="0" wp14:anchorId="41833BEC" wp14:editId="1E2A5BEC">
            <wp:extent cx="1860788" cy="1257300"/>
            <wp:effectExtent l="0" t="0" r="6350" b="0"/>
            <wp:docPr id="93032046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046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1946" cy="12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229" w14:textId="77777777" w:rsidR="00D83596" w:rsidRDefault="00D83596" w:rsidP="004D3B4B">
      <w:pPr>
        <w:jc w:val="center"/>
        <w:rPr>
          <w:rFonts w:ascii="Arial" w:hAnsi="Arial" w:cs="Arial"/>
          <w:b/>
        </w:rPr>
      </w:pPr>
    </w:p>
    <w:p w14:paraId="54EEB628" w14:textId="653D188C" w:rsidR="00D363A1" w:rsidRDefault="00D363A1" w:rsidP="00D363A1">
      <w:pPr>
        <w:rPr>
          <w:rFonts w:ascii="Arial" w:hAnsi="Arial" w:cs="Arial"/>
          <w:bCs/>
        </w:rPr>
      </w:pPr>
      <w:r w:rsidRPr="0069374D">
        <w:rPr>
          <w:rFonts w:ascii="Arial" w:hAnsi="Arial" w:cs="Arial"/>
          <w:bCs/>
        </w:rPr>
        <w:t xml:space="preserve">Os botões em destaque </w:t>
      </w:r>
      <w:r>
        <w:rPr>
          <w:rFonts w:ascii="Arial" w:hAnsi="Arial" w:cs="Arial"/>
          <w:b/>
          <w:color w:val="FF0000"/>
        </w:rPr>
        <w:t>vermelho</w:t>
      </w:r>
      <w:r w:rsidRPr="0069374D">
        <w:rPr>
          <w:rFonts w:ascii="Arial" w:hAnsi="Arial" w:cs="Arial"/>
          <w:bCs/>
        </w:rPr>
        <w:t xml:space="preserve">, </w:t>
      </w:r>
      <w:r>
        <w:rPr>
          <w:rFonts w:ascii="Arial" w:hAnsi="Arial" w:cs="Arial"/>
          <w:bCs/>
        </w:rPr>
        <w:t>fica a seu critério:</w:t>
      </w:r>
    </w:p>
    <w:p w14:paraId="02AEEE46" w14:textId="77777777" w:rsidR="00D363A1" w:rsidRDefault="00D363A1" w:rsidP="00D363A1">
      <w:pPr>
        <w:rPr>
          <w:rFonts w:ascii="Arial" w:hAnsi="Arial" w:cs="Arial"/>
          <w:bCs/>
        </w:rPr>
      </w:pPr>
    </w:p>
    <w:p w14:paraId="34C85B1B" w14:textId="77777777" w:rsidR="00D363A1" w:rsidRDefault="00D363A1" w:rsidP="00D363A1">
      <w:pPr>
        <w:rPr>
          <w:rFonts w:ascii="Arial" w:hAnsi="Arial" w:cs="Arial"/>
          <w:bCs/>
        </w:rPr>
      </w:pPr>
    </w:p>
    <w:p w14:paraId="32B6C629" w14:textId="316A1D87" w:rsidR="00D363A1" w:rsidRPr="0069374D" w:rsidRDefault="00D363A1" w:rsidP="00D363A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Exemplo de site que utiliza a biblioteca S</w:t>
      </w:r>
      <w:r w:rsidRPr="00D363A1">
        <w:rPr>
          <w:rFonts w:ascii="Arial" w:hAnsi="Arial" w:cs="Arial"/>
          <w:bCs/>
        </w:rPr>
        <w:t>weet</w:t>
      </w:r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A</w:t>
      </w:r>
      <w:r w:rsidRPr="00D363A1">
        <w:rPr>
          <w:rFonts w:ascii="Arial" w:hAnsi="Arial" w:cs="Arial"/>
          <w:bCs/>
        </w:rPr>
        <w:t>lert</w:t>
      </w:r>
      <w:proofErr w:type="spellEnd"/>
    </w:p>
    <w:p w14:paraId="48CD4FFC" w14:textId="77777777" w:rsidR="00D83596" w:rsidRDefault="00D83596" w:rsidP="004D3B4B">
      <w:pPr>
        <w:jc w:val="center"/>
        <w:rPr>
          <w:rFonts w:ascii="Arial" w:hAnsi="Arial" w:cs="Arial"/>
          <w:b/>
        </w:rPr>
      </w:pPr>
    </w:p>
    <w:p w14:paraId="2EDC85EC" w14:textId="329BCA26" w:rsidR="00D83596" w:rsidRDefault="00D83596" w:rsidP="004D3B4B">
      <w:pPr>
        <w:jc w:val="center"/>
        <w:rPr>
          <w:rFonts w:ascii="Arial" w:hAnsi="Arial" w:cs="Arial"/>
          <w:b/>
        </w:rPr>
      </w:pPr>
      <w:r w:rsidRPr="00D83596">
        <w:rPr>
          <w:rFonts w:ascii="Arial" w:hAnsi="Arial" w:cs="Arial"/>
          <w:b/>
          <w:noProof/>
        </w:rPr>
        <w:drawing>
          <wp:inline distT="0" distB="0" distL="0" distR="0" wp14:anchorId="1DA6DE49" wp14:editId="70D9D2D8">
            <wp:extent cx="4245457" cy="2727297"/>
            <wp:effectExtent l="0" t="0" r="0" b="3810"/>
            <wp:docPr id="422397720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7720" name="Imagem 1" descr="Interface gráfica do usuário, Texto, Aplicativ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253" cy="27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82F" w14:textId="77777777" w:rsidR="00C25F20" w:rsidRDefault="00C25F20" w:rsidP="004D3B4B">
      <w:pPr>
        <w:jc w:val="center"/>
        <w:rPr>
          <w:rFonts w:ascii="Arial" w:hAnsi="Arial" w:cs="Arial"/>
          <w:b/>
        </w:rPr>
      </w:pPr>
    </w:p>
    <w:p w14:paraId="20F28D2B" w14:textId="29E5640A" w:rsidR="00C25F20" w:rsidRDefault="00C25F20" w:rsidP="00C25F2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Explorar o </w:t>
      </w:r>
      <w:proofErr w:type="spellStart"/>
      <w:r>
        <w:rPr>
          <w:rFonts w:ascii="Arial" w:hAnsi="Arial" w:cs="Arial"/>
          <w:b/>
        </w:rPr>
        <w:t>AdminLTE</w:t>
      </w:r>
      <w:proofErr w:type="spellEnd"/>
    </w:p>
    <w:p w14:paraId="5B17F617" w14:textId="17ACFCA2" w:rsidR="008E1EC8" w:rsidRDefault="008E1EC8" w:rsidP="008E1EC8">
      <w:pPr>
        <w:jc w:val="center"/>
        <w:rPr>
          <w:rFonts w:ascii="Arial" w:hAnsi="Arial" w:cs="Arial"/>
          <w:b/>
        </w:rPr>
      </w:pPr>
      <w:r w:rsidRPr="008E1EC8">
        <w:rPr>
          <w:rFonts w:ascii="Arial" w:hAnsi="Arial" w:cs="Arial"/>
          <w:b/>
        </w:rPr>
        <w:drawing>
          <wp:inline distT="0" distB="0" distL="0" distR="0" wp14:anchorId="6264A306" wp14:editId="45687CA7">
            <wp:extent cx="2441051" cy="1103984"/>
            <wp:effectExtent l="0" t="0" r="0" b="1270"/>
            <wp:docPr id="1978369856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9856" name="Imagem 1" descr="Interface gráfica do usuário, Site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455" cy="1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41B5" w14:textId="77777777" w:rsidR="00C25F20" w:rsidRDefault="00C25F20" w:rsidP="00C25F20">
      <w:pPr>
        <w:rPr>
          <w:rFonts w:ascii="Arial" w:hAnsi="Arial" w:cs="Arial"/>
          <w:b/>
        </w:rPr>
      </w:pPr>
    </w:p>
    <w:p w14:paraId="640215E9" w14:textId="1C7AF9D2" w:rsidR="00C25F20" w:rsidRDefault="00CB30CD" w:rsidP="00C25F20">
      <w:pPr>
        <w:rPr>
          <w:rFonts w:ascii="Arial" w:hAnsi="Arial" w:cs="Arial"/>
          <w:bCs/>
        </w:rPr>
      </w:pPr>
      <w:hyperlink r:id="rId21" w:history="1">
        <w:r w:rsidRPr="005D28E5">
          <w:rPr>
            <w:rStyle w:val="Hyperlink"/>
            <w:rFonts w:ascii="Arial" w:hAnsi="Arial" w:cs="Arial"/>
            <w:bCs/>
          </w:rPr>
          <w:t>https://adminlte.io/</w:t>
        </w:r>
      </w:hyperlink>
    </w:p>
    <w:p w14:paraId="6B6DB7C5" w14:textId="77777777" w:rsidR="00CB30CD" w:rsidRDefault="00CB30CD" w:rsidP="00C25F20">
      <w:pPr>
        <w:rPr>
          <w:rFonts w:ascii="Arial" w:hAnsi="Arial" w:cs="Arial"/>
          <w:bCs/>
        </w:rPr>
      </w:pPr>
    </w:p>
    <w:p w14:paraId="6606FCE3" w14:textId="5482FF77" w:rsidR="00CB30CD" w:rsidRPr="00C25F20" w:rsidRDefault="00CB30CD" w:rsidP="00C25F20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Baixe ele em seu computador e monte alguma estrutura </w:t>
      </w:r>
      <w:r w:rsidR="00934DE2">
        <w:rPr>
          <w:rFonts w:ascii="Arial" w:hAnsi="Arial" w:cs="Arial"/>
          <w:bCs/>
        </w:rPr>
        <w:t>personalizada</w:t>
      </w:r>
      <w:r>
        <w:rPr>
          <w:rFonts w:ascii="Arial" w:hAnsi="Arial" w:cs="Arial"/>
          <w:bCs/>
        </w:rPr>
        <w:t>.</w:t>
      </w:r>
    </w:p>
    <w:sectPr w:rsidR="00CB30CD" w:rsidRPr="00C25F20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D4888" w14:textId="77777777" w:rsidR="00B8756F" w:rsidRDefault="00B8756F" w:rsidP="00AC616C">
      <w:pPr>
        <w:spacing w:after="0" w:line="240" w:lineRule="auto"/>
      </w:pPr>
      <w:r>
        <w:separator/>
      </w:r>
    </w:p>
  </w:endnote>
  <w:endnote w:type="continuationSeparator" w:id="0">
    <w:p w14:paraId="4ABB1D74" w14:textId="77777777" w:rsidR="00B8756F" w:rsidRDefault="00B8756F" w:rsidP="00AC6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D11EB" w14:textId="77777777" w:rsidR="00B8756F" w:rsidRDefault="00B8756F" w:rsidP="00AC616C">
      <w:pPr>
        <w:spacing w:after="0" w:line="240" w:lineRule="auto"/>
      </w:pPr>
      <w:r>
        <w:separator/>
      </w:r>
    </w:p>
  </w:footnote>
  <w:footnote w:type="continuationSeparator" w:id="0">
    <w:p w14:paraId="3A1D1D85" w14:textId="77777777" w:rsidR="00B8756F" w:rsidRDefault="00B8756F" w:rsidP="00AC6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3C61B" w14:textId="77777777" w:rsidR="00E045A9" w:rsidRDefault="00E045A9">
    <w:pPr>
      <w:pStyle w:val="Cabealho"/>
    </w:pPr>
    <w:r w:rsidRPr="00E21B90">
      <w:rPr>
        <w:rFonts w:cstheme="minorHAnsi"/>
        <w:b/>
        <w:noProof/>
        <w:sz w:val="18"/>
      </w:rPr>
      <w:drawing>
        <wp:anchor distT="0" distB="0" distL="114300" distR="114300" simplePos="0" relativeHeight="251659264" behindDoc="0" locked="0" layoutInCell="1" allowOverlap="1" wp14:anchorId="46500CC5" wp14:editId="0806CAB2">
          <wp:simplePos x="0" y="0"/>
          <wp:positionH relativeFrom="margin">
            <wp:posOffset>1447800</wp:posOffset>
          </wp:positionH>
          <wp:positionV relativeFrom="paragraph">
            <wp:posOffset>-276860</wp:posOffset>
          </wp:positionV>
          <wp:extent cx="2414270" cy="524510"/>
          <wp:effectExtent l="0" t="0" r="5080" b="889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4270" cy="524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1C"/>
    <w:multiLevelType w:val="singleLevel"/>
    <w:tmpl w:val="0000001C"/>
    <w:name w:val="WW8Num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23"/>
    <w:multiLevelType w:val="singleLevel"/>
    <w:tmpl w:val="00000023"/>
    <w:name w:val="WW8Num3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 w15:restartNumberingAfterBreak="0">
    <w:nsid w:val="0BF72475"/>
    <w:multiLevelType w:val="hybridMultilevel"/>
    <w:tmpl w:val="9F7C04F2"/>
    <w:lvl w:ilvl="0" w:tplc="0416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8" w15:restartNumberingAfterBreak="0">
    <w:nsid w:val="23356E3C"/>
    <w:multiLevelType w:val="multilevel"/>
    <w:tmpl w:val="9FD2D10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326F0255"/>
    <w:multiLevelType w:val="multilevel"/>
    <w:tmpl w:val="48E040E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39605446"/>
    <w:multiLevelType w:val="hybridMultilevel"/>
    <w:tmpl w:val="9AE6F316"/>
    <w:lvl w:ilvl="0" w:tplc="0416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11" w15:restartNumberingAfterBreak="0">
    <w:nsid w:val="4A8170AE"/>
    <w:multiLevelType w:val="multilevel"/>
    <w:tmpl w:val="0A3ABD0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EEF36C9"/>
    <w:multiLevelType w:val="multilevel"/>
    <w:tmpl w:val="FEE8BF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7A7775B7"/>
    <w:multiLevelType w:val="multilevel"/>
    <w:tmpl w:val="7D966F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91262882">
    <w:abstractNumId w:val="0"/>
  </w:num>
  <w:num w:numId="2" w16cid:durableId="1588075308">
    <w:abstractNumId w:val="1"/>
  </w:num>
  <w:num w:numId="3" w16cid:durableId="228270092">
    <w:abstractNumId w:val="2"/>
  </w:num>
  <w:num w:numId="4" w16cid:durableId="267736976">
    <w:abstractNumId w:val="3"/>
  </w:num>
  <w:num w:numId="5" w16cid:durableId="860509248">
    <w:abstractNumId w:val="4"/>
  </w:num>
  <w:num w:numId="6" w16cid:durableId="1776900847">
    <w:abstractNumId w:val="5"/>
  </w:num>
  <w:num w:numId="7" w16cid:durableId="1170220630">
    <w:abstractNumId w:val="6"/>
  </w:num>
  <w:num w:numId="8" w16cid:durableId="764763708">
    <w:abstractNumId w:val="12"/>
  </w:num>
  <w:num w:numId="9" w16cid:durableId="2076734369">
    <w:abstractNumId w:val="13"/>
  </w:num>
  <w:num w:numId="10" w16cid:durableId="933517270">
    <w:abstractNumId w:val="9"/>
  </w:num>
  <w:num w:numId="11" w16cid:durableId="675230844">
    <w:abstractNumId w:val="8"/>
  </w:num>
  <w:num w:numId="12" w16cid:durableId="219636262">
    <w:abstractNumId w:val="11"/>
  </w:num>
  <w:num w:numId="13" w16cid:durableId="1062944790">
    <w:abstractNumId w:val="10"/>
  </w:num>
  <w:num w:numId="14" w16cid:durableId="9133191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5F7"/>
    <w:rsid w:val="00000646"/>
    <w:rsid w:val="00012C9E"/>
    <w:rsid w:val="0008569F"/>
    <w:rsid w:val="000B08A9"/>
    <w:rsid w:val="000E7CD6"/>
    <w:rsid w:val="000F4F5F"/>
    <w:rsid w:val="00163A63"/>
    <w:rsid w:val="0017480E"/>
    <w:rsid w:val="001748A3"/>
    <w:rsid w:val="0018678A"/>
    <w:rsid w:val="002063FF"/>
    <w:rsid w:val="00263E5B"/>
    <w:rsid w:val="003578C4"/>
    <w:rsid w:val="0042214C"/>
    <w:rsid w:val="00423AD3"/>
    <w:rsid w:val="00444464"/>
    <w:rsid w:val="00451715"/>
    <w:rsid w:val="00456B8E"/>
    <w:rsid w:val="004D3B4B"/>
    <w:rsid w:val="004F0CE5"/>
    <w:rsid w:val="004F54A6"/>
    <w:rsid w:val="00523CEA"/>
    <w:rsid w:val="00591125"/>
    <w:rsid w:val="005E3E94"/>
    <w:rsid w:val="00630A28"/>
    <w:rsid w:val="0063441F"/>
    <w:rsid w:val="00640B52"/>
    <w:rsid w:val="00654492"/>
    <w:rsid w:val="0069374D"/>
    <w:rsid w:val="006B37BC"/>
    <w:rsid w:val="0076313D"/>
    <w:rsid w:val="007A4822"/>
    <w:rsid w:val="007C2E20"/>
    <w:rsid w:val="007D1CAE"/>
    <w:rsid w:val="007D25F7"/>
    <w:rsid w:val="007E462D"/>
    <w:rsid w:val="008041A7"/>
    <w:rsid w:val="008E1EC8"/>
    <w:rsid w:val="008E28EA"/>
    <w:rsid w:val="008F39E0"/>
    <w:rsid w:val="008F4372"/>
    <w:rsid w:val="00904E03"/>
    <w:rsid w:val="00925B79"/>
    <w:rsid w:val="00933DD5"/>
    <w:rsid w:val="00934DE2"/>
    <w:rsid w:val="00974E88"/>
    <w:rsid w:val="009F1834"/>
    <w:rsid w:val="009F6E14"/>
    <w:rsid w:val="00A803B0"/>
    <w:rsid w:val="00AB2F65"/>
    <w:rsid w:val="00AC616C"/>
    <w:rsid w:val="00AF20B7"/>
    <w:rsid w:val="00B2610E"/>
    <w:rsid w:val="00B30B3F"/>
    <w:rsid w:val="00B8756F"/>
    <w:rsid w:val="00BF408E"/>
    <w:rsid w:val="00C174EF"/>
    <w:rsid w:val="00C25F20"/>
    <w:rsid w:val="00CB30CD"/>
    <w:rsid w:val="00D17B8E"/>
    <w:rsid w:val="00D363A1"/>
    <w:rsid w:val="00D805E6"/>
    <w:rsid w:val="00D83596"/>
    <w:rsid w:val="00D86610"/>
    <w:rsid w:val="00DD7EA5"/>
    <w:rsid w:val="00E045A9"/>
    <w:rsid w:val="00E05CE0"/>
    <w:rsid w:val="00E35CED"/>
    <w:rsid w:val="00E515FA"/>
    <w:rsid w:val="00E55665"/>
    <w:rsid w:val="00E900A8"/>
    <w:rsid w:val="00F0646B"/>
    <w:rsid w:val="00F06D22"/>
    <w:rsid w:val="00FA06AE"/>
    <w:rsid w:val="00FB4767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2DDB39"/>
  <w15:chartTrackingRefBased/>
  <w15:docId w15:val="{37D0F5D8-6EEA-473D-877A-75ACC4ED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7">
    <w:name w:val="heading 7"/>
    <w:basedOn w:val="Normal"/>
    <w:next w:val="Normal"/>
    <w:link w:val="Ttulo7Char"/>
    <w:qFormat/>
    <w:rsid w:val="008041A7"/>
    <w:pPr>
      <w:keepNext/>
      <w:numPr>
        <w:ilvl w:val="6"/>
        <w:numId w:val="1"/>
      </w:numPr>
      <w:suppressAutoHyphens/>
      <w:spacing w:after="0" w:line="480" w:lineRule="auto"/>
      <w:jc w:val="center"/>
      <w:outlineLvl w:val="6"/>
    </w:pPr>
    <w:rPr>
      <w:rFonts w:ascii="Arial" w:eastAsia="Times New Roman" w:hAnsi="Arial" w:cs="Times New Roman"/>
      <w:b/>
      <w:bCs/>
      <w:sz w:val="24"/>
      <w:szCs w:val="20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7Char">
    <w:name w:val="Título 7 Char"/>
    <w:basedOn w:val="Fontepargpadro"/>
    <w:link w:val="Ttulo7"/>
    <w:rsid w:val="008041A7"/>
    <w:rPr>
      <w:rFonts w:ascii="Arial" w:eastAsia="Times New Roman" w:hAnsi="Arial" w:cs="Times New Roman"/>
      <w:b/>
      <w:bCs/>
      <w:sz w:val="24"/>
      <w:szCs w:val="20"/>
      <w:lang w:eastAsia="ar-SA"/>
    </w:rPr>
  </w:style>
  <w:style w:type="paragraph" w:styleId="Corpodetexto">
    <w:name w:val="Body Text"/>
    <w:basedOn w:val="Normal"/>
    <w:link w:val="CorpodetextoChar"/>
    <w:rsid w:val="008041A7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8041A7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Corpodetexto21">
    <w:name w:val="Corpo de texto 21"/>
    <w:basedOn w:val="Normal"/>
    <w:rsid w:val="008041A7"/>
    <w:pPr>
      <w:suppressAutoHyphens/>
      <w:spacing w:after="0" w:line="360" w:lineRule="auto"/>
      <w:jc w:val="center"/>
    </w:pPr>
    <w:rPr>
      <w:rFonts w:ascii="Arial" w:eastAsia="Times New Roman" w:hAnsi="Arial" w:cs="Times New Roman"/>
      <w:b/>
      <w:szCs w:val="20"/>
      <w:lang w:eastAsia="ar-SA"/>
    </w:rPr>
  </w:style>
  <w:style w:type="table" w:styleId="Tabelacomgrade">
    <w:name w:val="Table Grid"/>
    <w:basedOn w:val="Tabelanormal"/>
    <w:uiPriority w:val="39"/>
    <w:rsid w:val="00AC6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61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616C"/>
  </w:style>
  <w:style w:type="paragraph" w:styleId="Rodap">
    <w:name w:val="footer"/>
    <w:basedOn w:val="Normal"/>
    <w:link w:val="RodapChar"/>
    <w:uiPriority w:val="99"/>
    <w:unhideWhenUsed/>
    <w:rsid w:val="00AC61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616C"/>
  </w:style>
  <w:style w:type="paragraph" w:styleId="PargrafodaLista">
    <w:name w:val="List Paragraph"/>
    <w:basedOn w:val="Normal"/>
    <w:uiPriority w:val="34"/>
    <w:qFormat/>
    <w:rsid w:val="00A803B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B30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30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adminlte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1T20:57:59.4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905 1361 11374,'-5'6'0,"-13"15"4931,12-11-4931,-12 12 2297,13-15-2297,-13 20 1306,10-15-1306,-9 18 4667,12-21-4667,-7 21 0,4-14 0,-6 15 0,8-15 0,-5 24 0,4-11 0,1 12 0,-2-9 0,7-7 0,-2 32 0,3-17 0,3 17 0,2-24 0,3 0 0,8 24 0,-7-25 0,18 39 0,-18-54 0,34 42 0,-28-42 0,25 24 0,-7-11 0,-5-3 0,8 1 0,15-5 0,-27-11 0,62 12 0,-52-13 0,30 6 0,1-7 0,-24-5 0,24 1 0,0-6 0,-16-5 0,26 0 0,15-26 0,-13 9 0,-25-1 0,0-3 0,28-13 0,-21-6 0,6-9 0,-19 3 0,-5-6 0,-11 11 0,-10-3 0,-10 21 0,3-19 0,-11 4 0,2-18 0,-4-16 0,0 22 0,0-25 0,0 17 0,-5-24 0,1 32 0,-11-8 0,-8 32 0,6 1 0,-20-3 0,-2 11 0,-17-6 0,-21 0 0,27 11 0,-2 2 0,-40-6 0,36 10 0,2 2 0,-25-2 0,2 10 0,16-4 0,2 9 0,8 7 0,8 3 0,-6 6 0,25-9 0,-18 12 0,16 0 0,-17 21 0,-1 6 0,11-3 0,-11 15 0,21-9 0,-5 3 0,15-19 0,9-6 0,2-23 0,2 9 0,0-15 0,0 0 0</inkml:trace>
  <inkml:trace contextRef="#ctx0" brushRef="#br0" timeOffset="1552">2328 1369 24575,'-14'6'0,"7"-1"0,-22 16 0,19-11 0,-22 27 0,22-25 0,-15 42 0,4-13 0,5 5 0,-6 24 0,15-38 0,0 48 0,0-40 0,6 17 0,-3 7 0,4-30 0,6 52 0,-5-54 0,10 48 0,-7-48 0,4 15 0,5-8 0,-3-17 0,16 41 0,-12-42 0,13 23 0,15 0 0,-15-19 0,17 15 0,11-11 0,-14-9 0,26 9 0,-18-14 0,33 2 0,-21-5 0,38 1 0,-45-9 0,0-3 0,26-1 0,1-5 0,1-3 0,7-6 0,-29 0 0,-3-3 0,12-12 0,-10-3 0,-5-6 0,2-8 0,-5 1 0,1-13 0,-15 11 0,9-17 0,-17 2 0,6-9 0,-13 10 0,-5 2 0,-3 8 0,-8-8 0,-1 21 0,-5-25 0,-5 26 0,-11-30 0,6 33 0,-20-20 0,5 20 0,-12-13 0,5 12 0,-11 2 0,23 20 0,-35-17 0,-14-3 0,-13 1 0,28 9 0,-2 2 0,4 6 0,0 2 0,-2 0 0,1 0 0,-27-4 0,-9 5 0,26 7 0,-15-1 0,1 6 0,16 5 0,10-1 0,21 3 0,0 5 0,21-5 0,-9 4 0,11 0 0,0 1 0,1-3 0,4-2 0</inkml:trace>
  <inkml:trace contextRef="#ctx0" brushRef="#br0" timeOffset="3061">3894 1348 24575,'-15'3'0,"5"1"0,-7 3 0,-6 11 0,10-6 0,-24 20 0,17-1 0,-15 15 0,13-10 0,-2 11 0,1 4 0,7-12 0,-12 40 0,18-24 0,-3 0 0,8 31 0,5-52 0,0 54 0,11-17 0,-4-6 0,22 23 0,-14-49 0,25 36 0,-16-40 0,36 35 0,-34-46 0,16 10 0,1-2 0,-9-12 0,40 26 0,-7-18 0,-10-6-3392,14-1 0,4-3 3392,1-9-62,-3 2 1,2-2 61,13-9 0,8-5 0,-41-4 0,0-2 0,35-10 0,-34 0 0,-2-2 0,19-7 0,-29 4 0,-3-2 6723,10-18-6723,9-21 184,-19 3-184,-6 0 0,-7-3 0,-11 6 0,-6-7 0,-6-9 0,-5 6 0,0-6 0,0 9 0,-10-1 0,5 23 0,-16-17 0,12 42 0,-23-37 0,11 33 0,-21-17 0,-6 6 0,-1 3 0,-21-8 0,17 15 0,-37-10 0,31 13 0,-32-7 0,38 9 0,-6 4 0,8-2 0,-8 7 0,14-2 0,-5 4 0,17 5 0,-1 1 0,9 4 0,5 0 0,-3 0 0,1 0 0,-11 4 0,-1 1 0,13 1 0,-10 2 0,21-4 0,-8 0 0,13-1 0,2-2 0,-1 2 0,2-3 0,0 2 0</inkml:trace>
  <inkml:trace contextRef="#ctx0" brushRef="#br0" timeOffset="5402">67 432 8191,'-8'7'0,"0"4"5063,2-3-5063,-1 3 2818,2 0-2818,2-3 1719,0 7-1719,-1-3 6784,3 20-6784,-1-17 0,2 24 0,4-10 0,2 15 0,1-13 0,14 23 0,-2-20 0,10 13 0,8 4 0,-17-30 0,28 33 0,-12-24 0,2 10 0,14 2 0,-36-23 0,44 31 0,-40-32 0,55 40 0,-43-39 0,9 8 0,2 0 0,5-5 0,0 0 0,4 0 0,-2-8 0,-1-2 0,43 13 0,-24-14 0,1-2 0,-14-2 0,0-1 0,24 1 0,-1 0 0,-22-3 0,-2 0 0,19 0 0,0-2 0,-21-4 0,-2-2 0,0 2 0,0-1 0,13-3 0,-6-2 0,-14-4 0,9-3 0,0-1 0,-11-5 0,42-31 0,-25 3 0,-12 5 0,-10 1 0,-6 2 0,-15 15 0,7-22 0,-2-1 0,-12 24 0,4-70 0,-10 38 0,-13-37 0,-1 23 0,-9 12 0,-11 0 0,0 17 0,-27-22 0,0 11 0,12 17 0,-3 0 0,-1 2 0,-1 1 0,-6 1 0,0 1 0,1 1 0,0 2 0,9 10 0,0 2 0,-6-7 0,-2 2 0,-5 5 0,0 4 0,10 0 0,0 2 0,-15-1 0,0 4 0,-24 5 0,34-1 0,0 0 0,-33 8 0,38-2 0,2 1 0,-16 12 0,15-7 0,2 1 0,-9 11 0,-18 2 0,32-4 0,-7 5 0,12 1 0,-17 19 0,19-12 0,-15 24 0,7-6 0,3 7 0,-13 22 0,19-16 0,13-15 0,0-2 0,-5 11 0,5 0 0,10-33 0,8-12 0,-1-3 0,5-5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1T20:57:56.8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285 335 8191,'-10'4'0,"-12"6"5063,9-4-5063,-22 16 2818,22-15-2818,-12 12 1719,10-5-1719,2-4 6784,-7 17-6784,12-17 0,-9 29 0,2-8 0,2 5 0,-2 19 0,9-34 0,-5 50 0,4-47 0,-4 62 0,4-60 0,1 60 0,4-66 0,2 42 0,0-46 0,0 31 0,0-27 0,0 19 0,0-21 0,1 2 0,3 2 0,-1-13 0,6 18 0,-4-20 0,3 9 0,-2-9 0,15 16 0,-10-13 0,15 14 0,1-6 0,-7-5 0,12 4 0,-9-4 0,42 9 0,-14-6 0,10 1 0,0-2 0,-8-7 0,7 1 0,0 0 0,-9-8 0,2 3 0,0-2 0,4-2 0,18-4 0,-26-11 0,1-4 0,37-16 0,-36 7 0,-1-1 0,23-12 0,-14-16 0,-9 17 0,-15 1 0,-2-2 0,7-18 0,8-20 0,-15 18 0,-4-5 0,-8 5 0,-8 11 0,-2-1 0,-3-25 0,-1 25 0,-1 2 0,-6-20 0,-11 0 0,0 8 0,-3 21 0,-10-1 0,1 15 0,-13-15 0,-10 4 0,0 2 0,-13 8 0,21 8 0,-48-4 0,35 13 0,-34-8 0,18 7 0,-10 5 0,5 1 0,-21 5 0,30 0 0,-11 0 0,28 3 0,-3 2 0,24 2 0,-7 5 0,6-1 0,-7 6 0,3 3 0,-2-2 0,13-2 0,-10 11 0,9-2 0,-2 5 0,-2 13 0,12-24 0,-3 13 0,7-16 0,1-4 0,4-1 0,0-4 0,3-2 0,-4 1 0,4-4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1T20:57:35.28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211 229 8191,'-15'7'0,"3"0"5063,-22 15-5063,21-11 2818,-17 10-2818,23-14 1719,-2 4-1719,1-3 6784,-11 23-6784,8-16 0,-12 32 0,12-20 0,2 6 0,2-10 0,7 1 0,-2-6 0,2 29 0,0-26 0,0 19 0,0-24 0,2-1 0,1 1 0,2 0 0,3 0 0,-3-4 0,3 10 0,0-8 0,3 13 0,-3-14 0,26 25 0,-21-21 0,19 16 0,6-4 0,-19-15 0,18 12 0,-26-19 0,16 6 0,-15-6 0,15 4 0,7-2 0,-16-4 0,18 2 0,-14 0 0,16 6 0,-1-7 0,4 6 0,-17-11 0,-8 1 0,31-2 0,-15 0 0,24 0 0,-22-4 0,-1-4 0,40-10 0,-38 3 0,36-2 0,-53 7 0,2 3 0,-6-2 0,17-15 0,-15 13 0,14-13 0,-23 20 0,0-3 0,0-2 0,-1 0 0,2-6 0,24-22 0,-16 14 0,24-23 0,-28 29 0,14-14 0,-13 13 0,9-17 0,-2 6 0,-4 2 0,2-7 0,-7 16 0,4-37 0,-5 31 0,5-31 0,-11 29 0,-1 1 0,-3-7 0,0 14 0,0-13 0,-3 5 0,-3 0 0,-13-8 0,-2 4 0,-8-4 0,2 2 0,11 16 0,-10-3 0,13 11 0,-26-10 0,23 10 0,-38-12 0,20 16 0,-9-9 0,-4 13 0,11-7 0,5 6 0,-8-4 0,25 5 0,-17 0 0,17 0 0,-25 0 0,7 5 0,-3-2 0,-12 7 0,31-5 0,-31 4 0,32-4 0,-25 8 0,26-7 0,-9 4 0,7 3 0,5-6 0,-4 7 0,11-10 0,-3 3 0,3-3 0,0 1 0,3 4 0,1-5 0,0 3 0</inkml:trace>
  <inkml:trace contextRef="#ctx0" brushRef="#br0" timeOffset="1890">1572 156 24575,'-6'1'0,"-1"3"0,1 0 0,-9 10 0,-2 2 0,-2 5 0,-4 3 0,2 4 0,-16 20 0,10-6 0,-4 9 0,14-17 0,-1 7 0,1-6 0,4-1 0,1-3 0,4 3 0,3 9 0,1 16 0,4-6 0,4 6 0,0-24 0,4 5 0,0-7 0,6 10 0,-6-11 0,15 14 0,-4-19 0,0 2 0,8 8 0,-7-24 0,1 9 0,9-11 0,-20-6 0,37 4 0,-6-1 0,4-2 0,10-1 0,-35-5 0,19-7 0,-25 3 0,25-17 0,-27 12 0,37-25 0,-29 14 0,12-6 0,7-19 0,-26 30 0,32-57 0,-33 52 0,17-59 0,-20 56 0,5-25 0,-11 9 0,-1 10 0,-2-13 0,-5-13 0,4 31 0,-9-31 0,4 6 0,-2 18 0,2-17 0,-1 9 0,3 17 0,-4-17 0,0-1 0,2 19 0,-1-15 0,2 21 0,-5-5 0,4 6 0,-5-3 0,7 10 0,-7 0 0,6 3 0,-5-3 0,4 7 0,-5-4 0,-25 3 0,15-1 0,-19 2 0,24 0 0,4 0 0,1 0 0,0 2 0,5-1 0,-2 3 0,7-1 0,1 0 0,0 0 0</inkml:trace>
  <inkml:trace contextRef="#ctx0" brushRef="#br0" timeOffset="3286">2463 215 8191,'-11'2'0,"5"0"5063,-5 2-5063,2 3 2818,-8 7-2818,4-5 1719,-6 7-1719,3-2 6784,3-3-6784,-6 16 0,0-2 0,7-3 0,-10 12 0,9-4 0,0 5 0,-7 22 0,14-20 0,-15 28 0,19-27 0,-14 27 0,15-28 0,-4 36 0,9-26 0,1 12 0,4-18 0,-2-21 0,10 13 0,0-15 0,10 14 0,2-11 0,1 0 0,11-8 0,-17-4 0,37 1 0,-17-9 0,17 5 0,11-6 0,-9-6 0,-8 3 0,24-15 0,-44 0 0,15-1 0,-10-22 0,-14 7 0,1 0 0,3-28 0,-18 42 0,17-58 0,-22 54 0,16-63 0,-20 62 0,14-62 0,-16 56 0,5-50 0,-6 50 0,0-48 0,-3 55 0,-7-47 0,2 50 0,-16-34 0,13 35 0,-8-12 0,-15-4 0,0 13 0,-6-12 0,0 21 0,23 6 0,-7 4 0,-8 2 0,13 2 0,-13 0 0,8 0 0,7 0 0,-7 2 0,12 0 0,-3 6 0,7-2 0,-3 2 0,-4 7 0,7-5 0,-7 5 0,10-4 0,-1 1 0,2 0 0,1-1 0,1 0 0,2-6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1T20:57:10.73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440 0 8191,'-31'13'0,"-8"4"5063,4 7-5063,-5 6 2818,-10 13-2818,23-13 1719,-6 13-1719,2 2 6784,8-7-6784,-16 27 0,27-35 0,-20 35 0,25-36 0,-20 42 0,25-47 0,-9 62 0,11-60 0,0 68 0,3-61 0,15 56 0,-6-58 0,28 42 0,-25-50 0,35 39 0,-20-35 0,32 19 0,-21-21 0,0-5 0,30 0 0,-35-11 0,36 4 0,16-10 0,-18-3 0,-19-3 0,-1-2 0,1 0 0,5-31 0,-20 1 0,20-17 0,-11-3 0,-8 12 0,5-5 0,-22 22 0,19-19 0,-24 13 0,26-18 0,-20 8 0,4 13 0,-9-2 0,-5 13 0,5-14 0,-8 18 0,9-24 0,-9 14 0,2-9 0,-7 9 0,-3 12 0,0-19 0,-7 8 0,0-11 0,-15-1 0,12 20 0,-15-15 0,17 21 0,-22-17 0,19 17 0,-31-20 0,30 21 0,-42-21 0,40 22 0,-40-14 0,42 17 0,-34-10 0,33 10 0,-13-7 0,-9 6 0,17 2 0,-53-2 0,48 5 0,-32 0 0,-2 0 0,23 0 0,-29 0 0,30 0 0,5 2 0,2-1 0,18 1 0,7-2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25C43-A14D-418E-BDC3-FCF1BF043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78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Wallauer</dc:creator>
  <cp:keywords/>
  <dc:description/>
  <cp:lastModifiedBy>MARCELO JOSUÉ TELLES</cp:lastModifiedBy>
  <cp:revision>19</cp:revision>
  <dcterms:created xsi:type="dcterms:W3CDTF">2019-06-05T16:43:00Z</dcterms:created>
  <dcterms:modified xsi:type="dcterms:W3CDTF">2025-06-01T13:53:00Z</dcterms:modified>
</cp:coreProperties>
</file>